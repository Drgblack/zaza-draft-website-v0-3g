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11.0 -->
  <w:body>
    <w:p>
      <w:pPr>
        <w:pStyle w:val="Heading1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Google Classroom Integrationshandbuch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Zaza Draft × Google Classroom</w:t>
      </w:r>
    </w:p>
    <w:p>
      <w:pPr>
        <w:rPr>
          <w:b w:val="0"/>
          <w:i w:val="0"/>
          <w:strike w:val="0"/>
        </w:rPr>
      </w:pPr>
      <w:r>
        <w:pict>
          <v:rect id="_x0000_i1025" style="width:468pt;height:1.5pt" o:hrpct="1000" o:hrstd="t" o:hr="t" filled="t" fillcolor="gray" stroked="f">
            <v:path strokeok="f"/>
          </v:rect>
        </w:pic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Übersicht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Die Zaza Draft Google Classroom Integration ermöglicht es Ihnen, Ihre KI-generierten Inhalte nahtlos mit Ihren Google Classroom Kursen zu synchronisieren. Veröffentlichen Sie Aufgaben automatisch, teilen Sie Materialien mit Schülern und optimieren Sie Ihren gesamten Arbeitsablauf.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Einrichtungsdauer:</w:t>
      </w:r>
      <w:r>
        <w:rPr>
          <w:b w:val="0"/>
          <w:i w:val="0"/>
          <w:strike w:val="0"/>
        </w:rPr>
        <w:t xml:space="preserve"> 5 Minuten</w:t>
        <w:br/>
      </w:r>
      <w:r>
        <w:rPr>
          <w:b/>
          <w:i w:val="0"/>
          <w:strike w:val="0"/>
        </w:rPr>
        <w:t>Schwierigkeitsgrad:</w:t>
      </w:r>
      <w:r>
        <w:rPr>
          <w:b w:val="0"/>
          <w:i w:val="0"/>
          <w:strike w:val="0"/>
        </w:rPr>
        <w:t xml:space="preserve"> Leicht</w:t>
        <w:br/>
      </w:r>
      <w:r>
        <w:rPr>
          <w:b/>
          <w:i w:val="0"/>
          <w:strike w:val="0"/>
        </w:rPr>
        <w:t>Voraussetzungen:</w:t>
      </w:r>
      <w:r>
        <w:rPr>
          <w:b w:val="0"/>
          <w:i w:val="0"/>
          <w:strike w:val="0"/>
        </w:rPr>
        <w:t xml:space="preserve"> Google Classroom Konto mit Lehrer-Berechtigungen</w:t>
      </w:r>
    </w:p>
    <w:p>
      <w:pPr>
        <w:rPr>
          <w:b w:val="0"/>
          <w:i w:val="0"/>
          <w:strike w:val="0"/>
        </w:rPr>
      </w:pPr>
      <w:r>
        <w:pict>
          <v:rect id="_x0000_i1026" style="width:468pt;height:1.5pt" o:hrpct="1000" o:hrstd="t" o:hr="t" filled="t" fillcolor="gray" stroked="f">
            <v:path strokeok="f"/>
          </v:rect>
        </w:pic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Hauptvorteile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Automatische Aufgabensynchronisierung</w:t>
      </w:r>
      <w:r>
        <w:rPr>
          <w:b w:val="0"/>
          <w:i w:val="0"/>
          <w:strike w:val="0"/>
        </w:rPr>
        <w:t xml:space="preserve"> – Posten Sie Zaza Draft Inhalte automatisch als Classroom-Aufgaben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Synchronisierung der Schülerlisten</w:t>
      </w:r>
      <w:r>
        <w:rPr>
          <w:b w:val="0"/>
          <w:i w:val="0"/>
          <w:strike w:val="0"/>
        </w:rPr>
        <w:t xml:space="preserve"> – Importieren Sie Ihre Klassenlisten direkt aus Google Classroom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Massen-Erstellung</w:t>
      </w:r>
      <w:r>
        <w:rPr>
          <w:b w:val="0"/>
          <w:i w:val="0"/>
          <w:strike w:val="0"/>
        </w:rPr>
        <w:t xml:space="preserve"> – Erstellen Sie Materialien für mehrere Klassen gleichzeitig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Teilen mit einem Klick</w:t>
      </w:r>
      <w:r>
        <w:rPr>
          <w:b w:val="0"/>
          <w:i w:val="0"/>
          <w:strike w:val="0"/>
        </w:rPr>
        <w:t xml:space="preserve"> – Teilen Sie Inhalte sofort, ohne Zaza Draft zu verlassen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Notenrückgabe</w:t>
      </w:r>
      <w:r>
        <w:rPr>
          <w:b w:val="0"/>
          <w:i w:val="0"/>
          <w:strike w:val="0"/>
        </w:rPr>
        <w:t xml:space="preserve"> – Synchronisieren Sie Noten zurück in das Google Classroom Notenbuch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Inhaltsorganisation</w:t>
      </w:r>
      <w:r>
        <w:rPr>
          <w:b w:val="0"/>
          <w:i w:val="0"/>
          <w:strike w:val="0"/>
        </w:rPr>
        <w:t xml:space="preserve"> – Halten Sie Materialien über alle Ihre Klassen hinweg organisiert</w:t>
      </w:r>
    </w:p>
    <w:p>
      <w:pPr>
        <w:rPr>
          <w:b w:val="0"/>
          <w:i w:val="0"/>
          <w:strike w:val="0"/>
        </w:rPr>
      </w:pPr>
      <w:r>
        <w:pict>
          <v:rect id="_x0000_i1027" style="width:468pt;height:1.5pt" o:hrpct="1000" o:hrstd="t" o:hr="t" filled="t" fillcolor="gray" stroked="f">
            <v:path strokeok="f"/>
          </v:rect>
        </w:pic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Voraussetzungen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Bevor Sie beginnen, stellen Sie sicher, dass Sie Folgendes haben:</w:t>
      </w:r>
    </w:p>
    <w:p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Ein aktives Zaza Draft Konto (Kostenlos oder Premium)</w:t>
      </w:r>
    </w:p>
    <w:p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Ein Google Classroom Konto mit Lehrer-Zugriff</w:t>
      </w:r>
    </w:p>
    <w:p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Mindestens einen aktiven Kurs in Google Classroom</w:t>
      </w:r>
    </w:p>
    <w:p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Einen modernen Webbrowser (Chrome, Firefox, Safari oder Edge)</w:t>
      </w:r>
    </w:p>
    <w:p>
      <w:pPr>
        <w:rPr>
          <w:b w:val="0"/>
          <w:i w:val="0"/>
          <w:strike w:val="0"/>
        </w:rPr>
      </w:pPr>
      <w:r>
        <w:pict>
          <v:rect id="_x0000_i1028" style="width:468pt;height:1.5pt" o:hrpct="1000" o:hrstd="t" o:hr="t" filled="t" fillcolor="gray" stroked="f">
            <v:path strokeok="f"/>
          </v:rect>
        </w:pic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Schritt-für-Schritt Einrichtung</w:t>
      </w: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Schritt 1: Konto verbinden</w:t>
      </w:r>
    </w:p>
    <w:p>
      <w:pPr>
        <w:numPr>
          <w:ilvl w:val="0"/>
          <w:numId w:val="3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Melden Sie sich bei Ihrem Zaza Draft Konto unter </w:t>
      </w:r>
      <w:r>
        <w:rPr>
          <w:b/>
          <w:i w:val="0"/>
          <w:strike w:val="0"/>
        </w:rPr>
        <w:t>app.zazadraft.com</w:t>
      </w:r>
      <w:r>
        <w:rPr>
          <w:b w:val="0"/>
          <w:i w:val="0"/>
          <w:strike w:val="0"/>
        </w:rPr>
        <w:t xml:space="preserve"> an</w:t>
      </w:r>
    </w:p>
    <w:p>
      <w:pPr>
        <w:numPr>
          <w:ilvl w:val="0"/>
          <w:numId w:val="3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Navigieren Sie zu </w:t>
      </w:r>
      <w:r>
        <w:rPr>
          <w:b/>
          <w:i w:val="0"/>
          <w:strike w:val="0"/>
        </w:rPr>
        <w:t>Einstellungen</w:t>
      </w:r>
      <w:r>
        <w:rPr>
          <w:b w:val="0"/>
          <w:i w:val="0"/>
          <w:strike w:val="0"/>
        </w:rPr>
        <w:t xml:space="preserve"> → </w:t>
      </w:r>
      <w:r>
        <w:rPr>
          <w:b/>
          <w:i w:val="0"/>
          <w:strike w:val="0"/>
        </w:rPr>
        <w:t>Integrationen</w:t>
      </w:r>
    </w:p>
    <w:p>
      <w:pPr>
        <w:numPr>
          <w:ilvl w:val="0"/>
          <w:numId w:val="3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Suchen Sie </w:t>
      </w:r>
      <w:r>
        <w:rPr>
          <w:b/>
          <w:i w:val="0"/>
          <w:strike w:val="0"/>
        </w:rPr>
        <w:t>Google Classroom</w:t>
      </w:r>
      <w:r>
        <w:rPr>
          <w:b w:val="0"/>
          <w:i w:val="0"/>
          <w:strike w:val="0"/>
        </w:rPr>
        <w:t xml:space="preserve"> im Bereich Lernmanagement</w:t>
      </w:r>
    </w:p>
    <w:p>
      <w:pPr>
        <w:numPr>
          <w:ilvl w:val="0"/>
          <w:numId w:val="3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Klicken Sie auf </w:t>
      </w:r>
      <w:r>
        <w:rPr>
          <w:b/>
          <w:i w:val="0"/>
          <w:strike w:val="0"/>
        </w:rPr>
        <w:t>Google Classroom verbinden</w:t>
      </w:r>
    </w:p>
    <w:p>
      <w:pPr>
        <w:numPr>
          <w:ilvl w:val="0"/>
          <w:numId w:val="3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Melden Sie sich mit Ihrem Google-Konto an und gewähren Sie die erforderlichen Berechtigungen</w:t>
      </w: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Schritt 2: Klassen auswählen</w:t>
      </w:r>
    </w:p>
    <w:p>
      <w:pPr>
        <w:numPr>
          <w:ilvl w:val="0"/>
          <w:numId w:val="4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Eine Liste Ihrer Google Classroom Kurse wird angezeigt</w:t>
      </w:r>
    </w:p>
    <w:p>
      <w:pPr>
        <w:numPr>
          <w:ilvl w:val="0"/>
          <w:numId w:val="4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Wählen Sie die Klassen aus, die Sie mit Zaza Draft verwalten möchten</w:t>
      </w:r>
    </w:p>
    <w:p>
      <w:pPr>
        <w:numPr>
          <w:ilvl w:val="0"/>
          <w:numId w:val="4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Klicken Sie auf </w:t>
      </w:r>
      <w:r>
        <w:rPr>
          <w:b/>
          <w:i w:val="0"/>
          <w:strike w:val="0"/>
        </w:rPr>
        <w:t>Auswahl speichern</w:t>
      </w: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Schritt 3: Inhalte teilen</w:t>
      </w:r>
    </w:p>
    <w:p>
      <w:pPr>
        <w:numPr>
          <w:ilvl w:val="0"/>
          <w:numId w:val="5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Klicken Sie im Zaza Draft Editor auf </w:t>
      </w:r>
      <w:r>
        <w:rPr>
          <w:b/>
          <w:i w:val="0"/>
          <w:strike w:val="0"/>
        </w:rPr>
        <w:t>Teilen</w:t>
      </w:r>
      <w:r>
        <w:rPr>
          <w:b w:val="0"/>
          <w:i w:val="0"/>
          <w:strike w:val="0"/>
        </w:rPr>
        <w:t xml:space="preserve"> oder </w:t>
      </w:r>
      <w:r>
        <w:rPr>
          <w:b/>
          <w:i w:val="0"/>
          <w:strike w:val="0"/>
        </w:rPr>
        <w:t>Veröffentlichen</w:t>
      </w:r>
    </w:p>
    <w:p>
      <w:pPr>
        <w:numPr>
          <w:ilvl w:val="0"/>
          <w:numId w:val="5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Wählen Sie </w:t>
      </w:r>
      <w:r>
        <w:rPr>
          <w:b/>
          <w:i w:val="0"/>
          <w:strike w:val="0"/>
        </w:rPr>
        <w:t>Google Classroom</w:t>
      </w:r>
    </w:p>
    <w:p>
      <w:pPr>
        <w:numPr>
          <w:ilvl w:val="0"/>
          <w:numId w:val="5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Wählen Sie die Zielklasse(n) und den Status (Entwurf, Veröffentlicht)</w:t>
      </w:r>
    </w:p>
    <w:p>
      <w:pPr>
        <w:rPr>
          <w:b w:val="0"/>
          <w:i w:val="0"/>
          <w:strike w:val="0"/>
        </w:rPr>
      </w:pPr>
      <w:r>
        <w:pict>
          <v:rect id="_x0000_i1029" style="width:468pt;height:1.5pt" o:hrpct="1000" o:hrstd="t" o:hr="t" filled="t" fillcolor="gray" stroked="f">
            <v:path strokeok="f"/>
          </v:rect>
        </w:pic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Fehlerbehebung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440"/>
        <w:gridCol w:w="1440"/>
      </w:tblGrid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Problem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Lösung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Verbindung fehlgeschlagen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Stellen Sie sicher, dass Sie im richtigen Google-Konto angemeldet sind und Lehrer-Rechte haben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Klassen erscheinen nicht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Aktualisieren Sie die Verbindung oder prüfen Sie, ob die Klassen in Google Classroom aktiv sind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Posts synchronisieren nicht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Überprüfen Sie Ihre Sync-Einstellungen und Ihre Internetverbindung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Notenfehler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Stellen Sie sicher, dass die Aufgabe auf beiden Plattformen existiert und die Punktwerte übereinstimmen</w:t>
            </w:r>
          </w:p>
        </w:tc>
      </w:tr>
    </w:tbl>
    <w:p>
      <w:pPr>
        <w:rPr>
          <w:b w:val="0"/>
          <w:i w:val="0"/>
          <w:strike w:val="0"/>
        </w:rPr>
      </w:pPr>
      <w:r>
        <w:pict>
          <v:rect id="_x0000_i1030" style="width:468pt;height:1.5pt" o:hrpct="1000" o:hrstd="t" o:hr="t" filled="t" fillcolor="gray" stroked="f">
            <v:path strokeok="f"/>
          </v:rect>
        </w:pic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Sicherheit &amp; Datenschutz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Alle Integrationen sind </w:t>
      </w:r>
      <w:r>
        <w:rPr>
          <w:b/>
          <w:i w:val="0"/>
          <w:strike w:val="0"/>
        </w:rPr>
        <w:t>DSGVO- &amp; FERPA-konform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Daten werden mit Industriestandard TLS 1.3 verschlüsselt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Zaza Draft greift nur auf die minimal erforderlichen Google Classroom Daten zu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Sie können den Zugriff jederzeit in den Einstellungen widerrufen</w:t>
      </w:r>
    </w:p>
    <w:p>
      <w:pPr>
        <w:rPr>
          <w:b w:val="0"/>
          <w:i w:val="0"/>
          <w:strike w:val="0"/>
        </w:rPr>
      </w:pPr>
      <w:r>
        <w:pict>
          <v:rect id="_x0000_i1031" style="width:468pt;height:1.5pt" o:hrpct="1000" o:hrstd="t" o:hr="t" filled="t" fillcolor="gray" stroked="f">
            <v:path strokeok="f"/>
          </v:rect>
        </w:pic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Support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Brauchen Sie Hilfe? Wir sind für Sie da.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Hilfe-Center:</w:t>
      </w:r>
      <w:r>
        <w:rPr>
          <w:b w:val="0"/>
          <w:i w:val="0"/>
          <w:strike w:val="0"/>
        </w:rPr>
        <w:t xml:space="preserve"> help.zazadraft.com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E-Mail:</w:t>
      </w:r>
      <w:r>
        <w:rPr>
          <w:b w:val="0"/>
          <w:i w:val="0"/>
          <w:strike w:val="0"/>
        </w:rPr>
        <w:t xml:space="preserve"> support@zazadraft.com</w:t>
      </w:r>
    </w:p>
    <w:p>
      <w:pPr>
        <w:rPr>
          <w:b w:val="0"/>
          <w:i w:val="0"/>
          <w:strike w:val="0"/>
        </w:rPr>
      </w:pPr>
      <w:r>
        <w:pict>
          <v:rect id="_x0000_i1032" style="width:468pt;height:1.5pt" o:hrpct="1000" o:hrstd="t" o:hr="t" filled="t" fillcolor="gray" stroked="f">
            <v:path strokeok="f"/>
          </v:rect>
        </w:pict>
      </w:r>
    </w:p>
    <w:p>
      <w:pPr>
        <w:rPr>
          <w:b w:val="0"/>
          <w:i w:val="0"/>
          <w:strike w:val="0"/>
        </w:rPr>
      </w:pPr>
      <w:r>
        <w:rPr>
          <w:b w:val="0"/>
          <w:i/>
          <w:strike w:val="0"/>
        </w:rPr>
        <w:t>© 2025 Zaza Technologies. Alle Rechte vorbehalten.</w:t>
      </w:r>
    </w:p>
    <w:sectPr>
      <w:pgMar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2">
    <w:nsid w:val="00000003"/>
    <w:multiLevelType w:val="hybridMulti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3">
    <w:nsid w:val="00000004"/>
    <w:multiLevelType w:val="hybridMultilevel"/>
    <w:tmpl w:val="00000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4">
    <w:nsid w:val="00000005"/>
    <w:multiLevelType w:val="hybridMultilevel"/>
    <w:tmpl w:val="0000000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