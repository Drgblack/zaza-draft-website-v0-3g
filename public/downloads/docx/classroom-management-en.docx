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0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 Reset Routine: A Proactive Classroom Management Guide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De-escalation Strategies and Reset Protocols That Keep Learning On Track</w: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Transform classroom disruptions from power struggles into teaching moments. Includes step-by-step scripts, prevention systems, and repair strategies that preserve relationships while maintaining boundaries.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Author:</w:t>
      </w:r>
      <w:r>
        <w:rPr>
          <w:b w:val="0"/>
          <w:i w:val="0"/>
          <w:strike w:val="0"/>
        </w:rPr>
        <w:t xml:space="preserve"> Dr. Greg Blackburn</w:t>
        <w:br/>
      </w:r>
      <w:r>
        <w:rPr>
          <w:b/>
          <w:i w:val="0"/>
          <w:strike w:val="0"/>
        </w:rPr>
        <w:t>Website:</w:t>
      </w:r>
      <w:r>
        <w:rPr>
          <w:b w:val="0"/>
          <w:i w:val="0"/>
          <w:strike w:val="0"/>
        </w:rPr>
        <w:t xml:space="preserve"> www.zazadraft.com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Why This Matters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Every teacher knows the moment: a student is off-task, escalating, or melting down. Your instinct might be to stop everything and address it immediately. But often, that public confrontation makes things worse - for the student, for you, and for the 28 other kids watching.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The problem:</w:t>
      </w:r>
      <w:r>
        <w:rPr>
          <w:b w:val="0"/>
          <w:i w:val="0"/>
          <w:strike w:val="0"/>
        </w:rPr>
        <w:t xml:space="preserve"> Traditional consequences (warnings, detentions, referrals) create a cycle of shame and resentment without teaching better behavior.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The solution:</w:t>
      </w:r>
      <w:r>
        <w:rPr>
          <w:b w:val="0"/>
          <w:i w:val="0"/>
          <w:strike w:val="0"/>
        </w:rPr>
        <w:t xml:space="preserve"> Reset routines - structured, calm pathways that help students regulate, repair, and re-engage without drama or lost instructional time.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This guide gives you: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The Reset Framework</w:t>
      </w:r>
      <w:r>
        <w:rPr>
          <w:b w:val="0"/>
          <w:i w:val="0"/>
          <w:strike w:val="0"/>
        </w:rPr>
        <w:t xml:space="preserve"> - a 3-step system for handling disruptions proactively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Prevention Strategies</w:t>
      </w:r>
      <w:r>
        <w:rPr>
          <w:b w:val="0"/>
          <w:i w:val="0"/>
          <w:strike w:val="0"/>
        </w:rPr>
        <w:t xml:space="preserve"> - how to stop problems before they start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De-escalation Scripts</w:t>
      </w:r>
      <w:r>
        <w:rPr>
          <w:b w:val="0"/>
          <w:i w:val="0"/>
          <w:strike w:val="0"/>
        </w:rPr>
        <w:t xml:space="preserve"> - what to say (and not say) in the moment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Repair Protocols</w:t>
      </w:r>
      <w:r>
        <w:rPr>
          <w:b w:val="0"/>
          <w:i w:val="0"/>
          <w:strike w:val="0"/>
        </w:rPr>
        <w:t xml:space="preserve"> - how to restore relationships after a conflict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Support Systems</w:t>
      </w:r>
      <w:r>
        <w:rPr>
          <w:b w:val="0"/>
          <w:i w:val="0"/>
          <w:strike w:val="0"/>
        </w:rPr>
        <w:t xml:space="preserve"> - when to get help and how to document patterns</w:t>
      </w:r>
    </w:p>
    <w:p>
      <w:pPr>
        <w:pStyle w:val="Quote"/>
        <w:rPr>
          <w:b w:val="0"/>
          <w:i w:val="0"/>
          <w:strike w:val="0"/>
        </w:rPr>
      </w:pPr>
      <w:r>
        <w:rPr>
          <w:b/>
          <w:i w:val="0"/>
          <w:strike w:val="0"/>
        </w:rPr>
        <w:t>Who this is for:</w:t>
      </w:r>
      <w:r>
        <w:rPr>
          <w:b w:val="0"/>
          <w:i w:val="0"/>
          <w:strike w:val="0"/>
        </w:rPr>
        <w:t xml:space="preserve"> Teachers who are tired of classroom management eating up their energy, want to preserve relationships with challenging students, and need practical tools that work in real classrooms (not just theory).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 Reset Framework: 3 Steps to Behavior Support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Instead of reacting differently every time a student is off-track, use this consistent framework: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Step 1: PAUSE (Acknowledge Without Escalating)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Goal:</w:t>
      </w:r>
      <w:r>
        <w:rPr>
          <w:b w:val="0"/>
          <w:i w:val="0"/>
          <w:strike w:val="0"/>
        </w:rPr>
        <w:t xml:space="preserve"> Notice the behavior without making it a power struggle.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it looks like: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Non-verbal redirect (proximity, eye contact, gesture)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Brief, private reminder ("Check your focus")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Assume the best ("I know you can handle this")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avoid: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Public callouts ("Why are you always off-task?")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Sarcasm or frustration leaking into your tone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Stopping class to address one student</w:t>
      </w:r>
    </w:p>
    <w:p>
      <w:pPr>
        <w:pStyle w:val="Quote"/>
        <w:rPr>
          <w:b w:val="0"/>
          <w:i w:val="0"/>
          <w:strike w:val="0"/>
        </w:rPr>
      </w:pPr>
      <w:r>
        <w:rPr>
          <w:b/>
          <w:i w:val="0"/>
          <w:strike w:val="0"/>
        </w:rPr>
        <w:t>Key Principle:</w:t>
      </w:r>
      <w:r>
        <w:rPr>
          <w:b w:val="0"/>
          <w:i w:val="0"/>
          <w:strike w:val="0"/>
        </w:rPr>
        <w:t xml:space="preserve"> Most disruptions are bids for attention, control, or escape. Don't give them an audience.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Step 2: RESET (Provide a Structured Break)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Goal:</w:t>
      </w:r>
      <w:r>
        <w:rPr>
          <w:b w:val="0"/>
          <w:i w:val="0"/>
          <w:strike w:val="0"/>
        </w:rPr>
        <w:t xml:space="preserve"> Give the student space to regulate before returning to learning.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it looks like: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 designated "reset spot" in the room (calm corner, desk in the back, hallway with a task)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 quick, low-stakes task (breathing exercise, journal prompt, stretch)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 clear return signal ("When you're ready, come back")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avoid: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Calling it "time out" or "punishment"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Making the student sit and stare at a wall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Forgetting about them (check in after 3-5 minutes)</w:t>
      </w:r>
    </w:p>
    <w:p>
      <w:pPr>
        <w:pStyle w:val="Quote"/>
        <w:rPr>
          <w:b w:val="0"/>
          <w:i w:val="0"/>
          <w:strike w:val="0"/>
        </w:rPr>
      </w:pPr>
      <w:r>
        <w:rPr>
          <w:b/>
          <w:i w:val="0"/>
          <w:strike w:val="0"/>
        </w:rPr>
        <w:t>Key Principle:</w:t>
      </w:r>
      <w:r>
        <w:rPr>
          <w:b w:val="0"/>
          <w:i w:val="0"/>
          <w:strike w:val="0"/>
        </w:rPr>
        <w:t xml:space="preserve"> A reset is not a consequence. It's a tool for self-regulation. Some students need it multiple times a day - and that's okay.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Step 3: REPAIR (Reconnect and Reintegrate)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Goal:</w:t>
      </w:r>
      <w:r>
        <w:rPr>
          <w:b w:val="0"/>
          <w:i w:val="0"/>
          <w:strike w:val="0"/>
        </w:rPr>
        <w:t xml:space="preserve"> Rebuild the relationship and clarify expectations going forward.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it looks like: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 brief, private conversation (30-60 seconds)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Acknowledgment of the student's perspective ("I noticed you were frustrated")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Clear next step ("Next time, use our signal if you need a break")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avoid: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Long lectures or "why" interrogations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Forcing an apology if they're not ready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Holding a grudge or treating them coldly</w:t>
      </w:r>
    </w:p>
    <w:p>
      <w:pPr>
        <w:pStyle w:val="Quote"/>
        <w:rPr>
          <w:b w:val="0"/>
          <w:i w:val="0"/>
          <w:strike w:val="0"/>
        </w:rPr>
      </w:pPr>
      <w:r>
        <w:rPr>
          <w:b/>
          <w:i w:val="0"/>
          <w:strike w:val="0"/>
        </w:rPr>
        <w:t>Key Principle:</w:t>
      </w:r>
      <w:r>
        <w:rPr>
          <w:b w:val="0"/>
          <w:i w:val="0"/>
          <w:strike w:val="0"/>
        </w:rPr>
        <w:t xml:space="preserve"> Repair is mandatory. Even when you're annoyed. Especially when you're annoyed.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Prevention Systems: Stop Problems Before They Start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 best classroom management is the kind you don't have to use because disruptions are rare. Here's how: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Teach the Reset Routine Explicitly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First Week of School (or Today):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Introduce the reset spot: "This is a place to take a break when you're frustrated, distracted, or need to calm down."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Model it: "Watch me. I'm feeling stressed about grading. I'm going to take a 2-minute reset." (Walk to the spot, breathe, come back.)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Practice it: "Everyone, pick a time you might need a reset. Try it now."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Normalize it: "Using the reset spot is a smart choice. It's not punishment - it's self-care."</w:t>
      </w:r>
    </w:p>
    <w:p>
      <w:pPr>
        <w:pStyle w:val="Quote"/>
        <w:rPr>
          <w:b w:val="0"/>
          <w:i w:val="0"/>
          <w:strike w:val="0"/>
        </w:rPr>
      </w:pPr>
      <w:r>
        <w:rPr>
          <w:b/>
          <w:i w:val="0"/>
          <w:strike w:val="0"/>
        </w:rPr>
        <w:t>Pro Tip:</w:t>
      </w:r>
      <w:r>
        <w:rPr>
          <w:b w:val="0"/>
          <w:i w:val="0"/>
          <w:strike w:val="0"/>
        </w:rPr>
        <w:t xml:space="preserve"> YOU use the reset spot too. When you're frustrated, model taking a breath. Students will learn that resets are for everyone, not just "bad kids."</w:t>
      </w:r>
    </w:p>
    <w:p>
      <w:pPr>
        <w:rPr>
          <w:b w:val="0"/>
          <w:i w:val="0"/>
          <w:strike w:val="0"/>
        </w:rPr>
      </w:pPr>
      <w:r>
        <w:pict>
          <v:rect id="_x0000_i1030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Build in Movement and Brain Breaks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Many disruptions come from students who need to move, not students who are trying to misbehave.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Quick Brain Breaks (1-3 minutes):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Stand and stretch:</w:t>
      </w:r>
      <w:r>
        <w:rPr>
          <w:b w:val="0"/>
          <w:i w:val="0"/>
          <w:strike w:val="0"/>
        </w:rPr>
        <w:t xml:space="preserve"> "Everyone stand. Reach for the ceiling. Now touch your toes. Shake it out."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30-second dance party:</w:t>
      </w:r>
      <w:r>
        <w:rPr>
          <w:b w:val="0"/>
          <w:i w:val="0"/>
          <w:strike w:val="0"/>
        </w:rPr>
        <w:t xml:space="preserve"> Play one song, let them move, then back to work.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Silent ball:</w:t>
      </w:r>
      <w:r>
        <w:rPr>
          <w:b w:val="0"/>
          <w:i w:val="0"/>
          <w:strike w:val="0"/>
        </w:rPr>
        <w:t xml:space="preserve"> Toss a soft ball around the room. If it drops or someone makes noise, start over.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Think-pair-share:</w:t>
      </w:r>
      <w:r>
        <w:rPr>
          <w:b w:val="0"/>
          <w:i w:val="0"/>
          <w:strike w:val="0"/>
        </w:rPr>
        <w:t xml:space="preserve"> "Turn to a partner. You have 60 seconds to share one thing you learned today."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When to use them: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After 20-30 minutes of seat work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When you see multiple students zoning out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After a test or high-focus task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When YOU need a mental break</w:t>
      </w:r>
    </w:p>
    <w:p>
      <w:pPr>
        <w:rPr>
          <w:b w:val="0"/>
          <w:i w:val="0"/>
          <w:strike w:val="0"/>
        </w:rPr>
      </w:pPr>
      <w:r>
        <w:pict>
          <v:rect id="_x0000_i1031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Use Proximity and Non-Verbal Redirects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Instead of:</w:t>
      </w:r>
      <w:r>
        <w:rPr>
          <w:b w:val="0"/>
          <w:i w:val="0"/>
          <w:strike w:val="0"/>
        </w:rPr>
        <w:t xml:space="preserve"> Calling out a student from across the room ("Jamie, stop talking!")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Try: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Walk near them and pause (proximity)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Make eye contact and tap your ear (signal for "listen")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Point to their work gently (refocus cue)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Whisper: "Check your focus" as you walk by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It's private, non-shaming, and keeps learning flowing for everyone else.</w:t>
      </w:r>
    </w:p>
    <w:p>
      <w:pPr>
        <w:rPr>
          <w:b w:val="0"/>
          <w:i w:val="0"/>
          <w:strike w:val="0"/>
        </w:rPr>
      </w:pPr>
      <w:r>
        <w:pict>
          <v:rect id="_x0000_i1032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Establish Clear Signals for Common Needs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Teach students how to communicate needs without interrupting: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Need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Signal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Example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Bathroom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Hand signal (peace sign)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Student shows signal, you nod or mouth "yes"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 need help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Colored cup on desk (red = stuck, yellow = question, green = good)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You circulate to red/yellow cups first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 need a reset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Hand on heart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Student shows signal, walks to reset spot (no asking)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 don't understand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Sticky note on desk corner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You check sticky notes during work time</w:t>
            </w:r>
          </w:p>
        </w:tc>
      </w:tr>
    </w:tbl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Students get what they need without derailing the lesson.</w:t>
      </w:r>
    </w:p>
    <w:p>
      <w:pPr>
        <w:rPr>
          <w:b w:val="0"/>
          <w:i w:val="0"/>
          <w:strike w:val="0"/>
        </w:rPr>
      </w:pPr>
      <w:r>
        <w:pict>
          <v:rect id="_x0000_i1033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De-escalation Scripts: What to Say in the Moment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When a student is escalating (arguing, refusing, melting down), your words matter. Here are scripts that work: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Script 1: The Calm Redirect (Minor Off-Task Behavior)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Situation:</w:t>
      </w:r>
      <w:r>
        <w:rPr>
          <w:b w:val="0"/>
          <w:i w:val="0"/>
          <w:strike w:val="0"/>
        </w:rPr>
        <w:t xml:space="preserve"> Student is doodling, chatting, or zoning out.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say: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"[Name], check your focus. I need you working on [task]."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Then:</w:t>
      </w:r>
      <w:r>
        <w:rPr>
          <w:b w:val="0"/>
          <w:i w:val="0"/>
          <w:strike w:val="0"/>
        </w:rPr>
        <w:t xml:space="preserve"> Walk away. Don't wait for a response. Trust they'll comply.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If they argue: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"I hear you. Let's talk after class. Right now, I need you on [task]."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It's calm, clear, and doesn't give attention to the resistance.</w:t>
      </w:r>
    </w:p>
    <w:p>
      <w:pPr>
        <w:rPr>
          <w:b w:val="0"/>
          <w:i w:val="0"/>
          <w:strike w:val="0"/>
        </w:rPr>
      </w:pPr>
      <w:r>
        <w:pict>
          <v:rect id="_x0000_i1034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Script 2: The Choice Offer (Refusal or Pushback)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Situation:</w:t>
      </w:r>
      <w:r>
        <w:rPr>
          <w:b w:val="0"/>
          <w:i w:val="0"/>
          <w:strike w:val="0"/>
        </w:rPr>
        <w:t xml:space="preserve"> Student refuses to do work, leave their seat, or follow a direction.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say: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"[Name], you have two choices: [Option A] or [Option B]. What works for you?"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Example: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"You can finish this page now, or you can finish it during break. Your choice."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Then:</w:t>
      </w:r>
      <w:r>
        <w:rPr>
          <w:b w:val="0"/>
          <w:i w:val="0"/>
          <w:strike w:val="0"/>
        </w:rPr>
        <w:t xml:space="preserve"> Walk away. Give them 10-15 seconds to decide.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If they still refuse: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"I see you're choosing [consequence]. That's okay. Let's talk after class about what you need."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It gives them control while maintaining your boundary.</w:t>
      </w:r>
    </w:p>
    <w:p>
      <w:pPr>
        <w:rPr>
          <w:b w:val="0"/>
          <w:i w:val="0"/>
          <w:strike w:val="0"/>
        </w:rPr>
      </w:pPr>
      <w:r>
        <w:pict>
          <v:rect id="_x0000_i1035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Script 3: The Empathy + Boundary (Big Feelings)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Situation:</w:t>
      </w:r>
      <w:r>
        <w:rPr>
          <w:b w:val="0"/>
          <w:i w:val="0"/>
          <w:strike w:val="0"/>
        </w:rPr>
        <w:t xml:space="preserve"> Student is crying, angry, or overwhelmed.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say: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"I can see you're [frustrated/upset/overwhelmed]. That's hard. Do you need a minute in the reset spot, or would you like to talk to me in the hall?"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Then:</w:t>
      </w:r>
      <w:r>
        <w:rPr>
          <w:b w:val="0"/>
          <w:i w:val="0"/>
          <w:strike w:val="0"/>
        </w:rPr>
        <w:t xml:space="preserve"> Honor their choice. If they go to the reset spot, check in after 3 minutes.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If they escalate further: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"I care about you, and I can see you're having a tough moment. I'm going to [call the counselor / give you space]. We'll figure this out together."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You're acknowledging their feelings without backing down on expectations.</w:t>
      </w:r>
    </w:p>
    <w:p>
      <w:pPr>
        <w:rPr>
          <w:b w:val="0"/>
          <w:i w:val="0"/>
          <w:strike w:val="0"/>
        </w:rPr>
      </w:pPr>
      <w:r>
        <w:pict>
          <v:rect id="_x0000_i1036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Script 4: The Private Reset Invitation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Situation:</w:t>
      </w:r>
      <w:r>
        <w:rPr>
          <w:b w:val="0"/>
          <w:i w:val="0"/>
          <w:strike w:val="0"/>
        </w:rPr>
        <w:t xml:space="preserve"> Student is disrupting repeatedly and needs a break.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say (privately, at their desk):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"Hey, I'm noticing you're having a hard time focusing today. No judgment - it happens. Can you take a 3-minute reset? When you're ready, come back and jump in."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Then:</w:t>
      </w:r>
      <w:r>
        <w:rPr>
          <w:b w:val="0"/>
          <w:i w:val="0"/>
          <w:strike w:val="0"/>
        </w:rPr>
        <w:t xml:space="preserve"> Point to the reset spot or hand them a reset pass.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If they refuse: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"That's okay. If you change your mind, you know where to go."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It's an invitation, not a punishment. Most students will take it.</w:t>
      </w:r>
    </w:p>
    <w:p>
      <w:pPr>
        <w:rPr>
          <w:b w:val="0"/>
          <w:i w:val="0"/>
          <w:strike w:val="0"/>
        </w:rPr>
      </w:pPr>
      <w:r>
        <w:pict>
          <v:rect id="_x0000_i1037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Repair Protocols: Restoring Relationships After Conflict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Even with the best systems, conflicts happen. The key is repairing the relationship so it doesn't become a pattern.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 4-Step Repair Conversation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Step 1: Name What Happened (Without Blame)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"Hey, we had a rough moment earlier when [describe the behavior]. I wanted to check in."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Step 2: Ask for Their Perspective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"What was going on for you? What made that hard?"</w: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Listen. Don't defend yourself. Don't interrupt.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Step 3: Share Your Perspective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"Here's what I was seeing from my side: [your observation]. I care about you, and I want class to work for you."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Step 4: Clarify the Expectation and Offer Support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"Next time [situation], here's what I need you to do: [specific behavior]. Can we agree on that?"</w: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Pause for agreement.</w:t>
      </w:r>
    </w:p>
    <w:p>
      <w:pPr>
        <w:pStyle w:val="Quot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"What support do you need from me to make that happen?"</w:t>
      </w:r>
    </w:p>
    <w:p>
      <w:pPr>
        <w:rPr>
          <w:b w:val="0"/>
          <w:i w:val="0"/>
          <w:strike w:val="0"/>
        </w:rPr>
      </w:pPr>
      <w:r>
        <w:pict>
          <v:rect id="_x0000_i1038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When to Repair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Timing matters: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Not immediately.</w:t>
      </w:r>
      <w:r>
        <w:rPr>
          <w:b w:val="0"/>
          <w:i w:val="0"/>
          <w:strike w:val="0"/>
        </w:rPr>
        <w:t xml:space="preserve"> Let emotions cool (end of class, next day).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Not publicly.</w:t>
      </w:r>
      <w:r>
        <w:rPr>
          <w:b w:val="0"/>
          <w:i w:val="0"/>
          <w:strike w:val="0"/>
        </w:rPr>
        <w:t xml:space="preserve"> Always private (hallway, after class, during lunch).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Not optional.</w:t>
      </w:r>
      <w:r>
        <w:rPr>
          <w:b w:val="0"/>
          <w:i w:val="0"/>
          <w:strike w:val="0"/>
        </w:rPr>
        <w:t xml:space="preserve"> Even if the student "seems fine," have the conversation.</w:t>
      </w:r>
    </w:p>
    <w:p>
      <w:pPr>
        <w:pStyle w:val="Quote"/>
        <w:rPr>
          <w:b w:val="0"/>
          <w:i w:val="0"/>
          <w:strike w:val="0"/>
        </w:rPr>
      </w:pPr>
      <w:r>
        <w:rPr>
          <w:b/>
          <w:i w:val="0"/>
          <w:strike w:val="0"/>
        </w:rPr>
        <w:t>Key Insight:</w:t>
      </w:r>
      <w:r>
        <w:rPr>
          <w:b w:val="0"/>
          <w:i w:val="0"/>
          <w:strike w:val="0"/>
        </w:rPr>
        <w:t xml:space="preserve"> Repair isn't about getting an apology. It's about restoring trust so the student knows you still believe in them.</w:t>
      </w:r>
    </w:p>
    <w:p>
      <w:pPr>
        <w:rPr>
          <w:b w:val="0"/>
          <w:i w:val="0"/>
          <w:strike w:val="0"/>
        </w:rPr>
      </w:pPr>
      <w:r>
        <w:pict>
          <v:rect id="_x0000_i1039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When to Get Help: Escalation Protocols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Some behaviors require backup. Know when to call for support.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Call for Admin/Counselor Support When: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Immediate Safety Concerns: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Physical aggression (hitting, throwing objects at people)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Self-harm language or actions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Leaving the classroom/building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Destruction of property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Chronic Patterns: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Student has had 5+ resets in a week with no improvement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Behavior is interfering with learning for the whole class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You've tried repair conversations and the relationship is still fractured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do: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Use your school's emergency protocol (call button, radio, send a student runner)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Stay calm. Don't escalate by yelling or physically intervening unless necessary.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Document: Date, time, behavior, what you said/did, outcome</w:t>
      </w:r>
    </w:p>
    <w:p>
      <w:pPr>
        <w:rPr>
          <w:b w:val="0"/>
          <w:i w:val="0"/>
          <w:strike w:val="0"/>
        </w:rPr>
      </w:pPr>
      <w:r>
        <w:pict>
          <v:rect id="_x0000_i1040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Documentation: Track Patterns, Not Just Incidents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document?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Helps you see patterns (e.g., "Jamie struggles every Tuesday after lunch")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Provides data if you need to involve parents, counselors, or IEP teams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Protects you if a parent or admin questions your approach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What to Track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Time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Student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Behavior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What I Did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Outcome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11/3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10:15 AM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Jamie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Refused to start assignment, said "this is stupid"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Offered choice: start now or during break. Walked away.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Chose to start during break. Completed it.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11/4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9:00 AM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Alex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Crying at desk, wouldn't talk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Offered reset spot. Checked in after 5 min.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Took reset. Returned after 10 min, apologized, rejoined.</w:t>
            </w:r>
          </w:p>
        </w:tc>
      </w:tr>
    </w:tbl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How often?</w:t>
      </w:r>
      <w:r>
        <w:rPr>
          <w:b w:val="0"/>
          <w:i w:val="0"/>
          <w:strike w:val="0"/>
        </w:rPr>
        <w:t xml:space="preserve"> Only document patterns or incidents you'd want to remember next week.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Where?</w:t>
      </w:r>
      <w:r>
        <w:rPr>
          <w:b w:val="0"/>
          <w:i w:val="0"/>
          <w:strike w:val="0"/>
        </w:rPr>
        <w:t xml:space="preserve"> Use a simple Google Sheet, notebook, or behavior tracking app.</w:t>
      </w:r>
    </w:p>
    <w:p>
      <w:pPr>
        <w:rPr>
          <w:b w:val="0"/>
          <w:i w:val="0"/>
          <w:strike w:val="0"/>
        </w:rPr>
      </w:pPr>
      <w:r>
        <w:pict>
          <v:rect id="_x0000_i1041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Special Scenarios: Scripts for Tough Situations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1: Student Walks Out of Class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 the moment: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Don't chase them. Send another adult (nearby teacher, admin) to check on them.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Tell the class calmly: "I'm going to check on [name] in a minute. Everyone keep working."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Continue teaching (or have a backup task ready).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When they return: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Private conversation: "I'm glad you're back. Walking out isn't safe. If you need to leave, use our signal next time so I know you're okay."</w:t>
      </w:r>
    </w:p>
    <w:p>
      <w:pPr>
        <w:rPr>
          <w:b w:val="0"/>
          <w:i w:val="0"/>
          <w:strike w:val="0"/>
        </w:rPr>
      </w:pPr>
      <w:r>
        <w:pict>
          <v:rect id="_x0000_i1042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2: Student Says "I Hate You" or "This Class Sucks"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 the moment: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Don't take it personally. It's not about you.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Respond calmly: "I hear you're frustrated. We can talk about it later."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Move on with class.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After class: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"Hey, I heard you say [X] earlier. I know you were upset. Talk to me about what's really going on."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Listen. Validate. Don't make it about you.</w:t>
      </w:r>
    </w:p>
    <w:p>
      <w:pPr>
        <w:rPr>
          <w:b w:val="0"/>
          <w:i w:val="0"/>
          <w:strike w:val="0"/>
        </w:rPr>
      </w:pPr>
      <w:r>
        <w:pict>
          <v:rect id="_x0000_i1043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3: Two Students Are Fighting (Verbally or Physically)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 the moment: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Separate them immediately (put yourself between them, don't touch unless necessary).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Firm voice: "Stop. Both of you, step back."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Send one to the reset spot, one to the hall (or call for backup if physical).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After they're calm: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Individual conversations first (hear both sides separately).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Then (if appropriate), facilitated conversation together: "What happened? What do you each need to move forward?"</w:t>
      </w:r>
    </w:p>
    <w:p>
      <w:pPr>
        <w:rPr>
          <w:b w:val="0"/>
          <w:i w:val="0"/>
          <w:strike w:val="0"/>
        </w:rPr>
      </w:pPr>
      <w:r>
        <w:pict>
          <v:rect id="_x0000_i1044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Advanced Strategies: For Students with Chronic Behavior Challenges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The Behavior Support Plan (For High-Need Students)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If a student needs resets constantly, create a proactive plan: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Include: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Triggers:</w:t>
      </w:r>
      <w:r>
        <w:rPr>
          <w:b w:val="0"/>
          <w:i w:val="0"/>
          <w:strike w:val="0"/>
        </w:rPr>
        <w:t xml:space="preserve"> What usually sets them off? (transitions, group work, specific subjects)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Preventive Supports:</w:t>
      </w:r>
      <w:r>
        <w:rPr>
          <w:b w:val="0"/>
          <w:i w:val="0"/>
          <w:strike w:val="0"/>
        </w:rPr>
        <w:t xml:space="preserve"> What helps? (preferential seating, movement breaks, check-ins)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Reset Protocol:</w:t>
      </w:r>
      <w:r>
        <w:rPr>
          <w:b w:val="0"/>
          <w:i w:val="0"/>
          <w:strike w:val="0"/>
        </w:rPr>
        <w:t xml:space="preserve"> What's their personalized reset? (walk the hallway, draw, fidget)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Communication Plan:</w:t>
      </w:r>
      <w:r>
        <w:rPr>
          <w:b w:val="0"/>
          <w:i w:val="0"/>
          <w:strike w:val="0"/>
        </w:rPr>
        <w:t xml:space="preserve"> How do they signal they need help? (hand signal, card, verbal cue)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Share this plan with:</w:t>
      </w:r>
      <w:r>
        <w:rPr>
          <w:b w:val="0"/>
          <w:i w:val="0"/>
          <w:strike w:val="0"/>
        </w:rPr>
        <w:t xml:space="preserve"> The student, their family, admin, counselors.</w:t>
      </w:r>
    </w:p>
    <w:p>
      <w:pPr>
        <w:rPr>
          <w:b w:val="0"/>
          <w:i w:val="0"/>
          <w:strike w:val="0"/>
        </w:rPr>
      </w:pPr>
      <w:r>
        <w:pict>
          <v:rect id="_x0000_i1045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The 2x10 Strategy (Relationship Building)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How it works: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Pick one challenging student.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Spend 2 minutes per day for 10 days talking to them about anything non-academic.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Ask about their life, hobbies, interests. Listen.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Relationships prevent behavior problems. When students feel seen, they're less likely to act out.</w:t>
      </w:r>
    </w:p>
    <w:p>
      <w:pPr>
        <w:rPr>
          <w:b w:val="0"/>
          <w:i w:val="0"/>
          <w:strike w:val="0"/>
        </w:rPr>
      </w:pPr>
      <w:r>
        <w:pict>
          <v:rect id="_x0000_i1046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The Replacement Behavior Approach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Instead of just stopping a behavior, teach a replacement.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Example: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Problem Behavior:</w:t>
      </w:r>
      <w:r>
        <w:rPr>
          <w:b w:val="0"/>
          <w:i w:val="0"/>
          <w:strike w:val="0"/>
        </w:rPr>
        <w:t xml:space="preserve"> Student shouts out answers instead of raising hand.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Replacement:</w:t>
      </w:r>
      <w:r>
        <w:rPr>
          <w:b w:val="0"/>
          <w:i w:val="0"/>
          <w:strike w:val="0"/>
        </w:rPr>
        <w:t xml:space="preserve"> "When you have an answer, write it on your whiteboard and hold it up."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Practice it:</w:t>
      </w:r>
      <w:r>
        <w:rPr>
          <w:b w:val="0"/>
          <w:i w:val="0"/>
          <w:strike w:val="0"/>
        </w:rPr>
        <w:t xml:space="preserve"> Role-play during a calm moment.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Why this works:</w:t>
      </w:r>
      <w:r>
        <w:rPr>
          <w:b w:val="0"/>
          <w:i w:val="0"/>
          <w:strike w:val="0"/>
        </w:rPr>
        <w:t xml:space="preserve"> Students need something TO DO, not just something to STOP.</w:t>
      </w:r>
    </w:p>
    <w:p>
      <w:pPr>
        <w:rPr>
          <w:b w:val="0"/>
          <w:i w:val="0"/>
          <w:strike w:val="0"/>
        </w:rPr>
      </w:pPr>
      <w:r>
        <w:pict>
          <v:rect id="_x0000_i1047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FAQ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Q: What if a student refuses to go to the reset spot?</w:t>
      </w:r>
      <w:r>
        <w:rPr>
          <w:b w:val="0"/>
          <w:i w:val="0"/>
          <w:strike w:val="0"/>
        </w:rPr>
        <w:br/>
        <w:t>Don't force it. Say, "That's okay. The option is there when you're ready." Then move on. If the behavior continues, calmly enforce a consequence (e.g., "You'll need to finish this during break").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Q: How do I avoid overusing resets?</w:t>
      </w:r>
      <w:r>
        <w:rPr>
          <w:b w:val="0"/>
          <w:i w:val="0"/>
          <w:strike w:val="0"/>
        </w:rPr>
        <w:br/>
        <w:t>If a student needs resets constantly, it's a sign they need more support - not more resets. Meet with them to identify triggers and create a proactive plan.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Q: What if other students complain that resets are "special treatment"?</w:t>
      </w:r>
      <w:r>
        <w:rPr>
          <w:b w:val="0"/>
          <w:i w:val="0"/>
          <w:strike w:val="0"/>
        </w:rPr>
        <w:br/>
        <w:t>Frame it: "Everyone has different needs. Some people wear glasses. Some people need breaks. We all get what we need to learn."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Q: Can I use this with elementary students? High schoolers?</w:t>
      </w:r>
      <w:r>
        <w:rPr>
          <w:b w:val="0"/>
          <w:i w:val="0"/>
          <w:strike w:val="0"/>
        </w:rPr>
        <w:br/>
        <w:t>Yes. Adjust language and tone, but the framework works K-12. Younger students may need more modeling. Older students may need more autonomy (e.g., self-directed resets).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Q: What if my admin doesn't support resets and wants referrals instead?</w:t>
      </w:r>
      <w:r>
        <w:rPr>
          <w:b w:val="0"/>
          <w:i w:val="0"/>
          <w:strike w:val="0"/>
        </w:rPr>
        <w:br/>
        <w:t>Try this: "I'd like to try some proactive strategies first. If they don't work, I'll escalate." Document what you try. Most admins will appreciate fewer referrals.</w:t>
      </w:r>
    </w:p>
    <w:p>
      <w:pPr>
        <w:rPr>
          <w:b w:val="0"/>
          <w:i w:val="0"/>
          <w:strike w:val="0"/>
        </w:rPr>
      </w:pPr>
      <w:r>
        <w:pict>
          <v:rect id="_x0000_i1048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Your Next Steps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This Week (10-Minute Start):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Designate a reset spot</w:t>
      </w:r>
      <w:r>
        <w:rPr>
          <w:b w:val="0"/>
          <w:i w:val="0"/>
          <w:strike w:val="0"/>
        </w:rPr>
        <w:t xml:space="preserve"> in your classroom (chair, corner, desk)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Teach the reset routine</w:t>
      </w:r>
      <w:r>
        <w:rPr>
          <w:b w:val="0"/>
          <w:i w:val="0"/>
          <w:strike w:val="0"/>
        </w:rPr>
        <w:t xml:space="preserve"> to your students (even if it's mid-year)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Pick one de-escalation script</w:t>
      </w:r>
      <w:r>
        <w:rPr>
          <w:b w:val="0"/>
          <w:i w:val="0"/>
          <w:strike w:val="0"/>
        </w:rPr>
        <w:t xml:space="preserve"> to memorize and use this week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This Month (Build Your System):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Introduce one prevention strategy (movement breaks, signals, or proximity redirects)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Document 2-3 behavior patterns you notice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Have one repair conversation with a challenging student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This Year (Deepen Your Practice):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Create a behavior support plan for one high-need student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Track your classroom referrals - are they decreasing?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Share the Reset Routine with a colleague and refine it together</w:t>
      </w:r>
    </w:p>
    <w:p>
      <w:pPr>
        <w:rPr>
          <w:b w:val="0"/>
          <w:i w:val="0"/>
          <w:strike w:val="0"/>
        </w:rPr>
      </w:pPr>
      <w:r>
        <w:pict>
          <v:rect id="_x0000_i1049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Bonus: Reset Spot Setup Ideas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to include: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Comfortable seating (beanbag, chair, cushion)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Calm-down tools (stress ball, fidget, breathing poster)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Timer (so students know when 3-5 minutes is up)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Optional: Reflection prompt ("Draw how you're feeling" or "What do you need right now?")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What NOT to include: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Toys or distractions (this isn't a reward)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 "naughty chair" vibe (no facing the wall or isolation booth)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Alternative:</w:t>
      </w:r>
      <w:r>
        <w:rPr>
          <w:b w:val="0"/>
          <w:i w:val="0"/>
          <w:strike w:val="0"/>
        </w:rPr>
        <w:t xml:space="preserve"> If space is tight, create "reset passes" - students take a pass, walk the hallway for 3 minutes, return.</w:t>
      </w:r>
    </w:p>
    <w:p>
      <w:pPr>
        <w:rPr>
          <w:b w:val="0"/>
          <w:i w:val="0"/>
          <w:strike w:val="0"/>
        </w:rPr>
      </w:pPr>
      <w:r>
        <w:pict>
          <v:rect id="_x0000_i1050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Closing Thoughts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Classroom management isn't about control. It's about creating conditions where students feel safe enough to learn, make mistakes, and grow.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The Reset Routine won't eliminate all behavior problems. But it will give you a calm, consistent way to respond when they happen - without losing your sanity or your relationships.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Start small. Try one script, one prevention strategy, one repair conversation. Notice what shifts.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And remember: The students who challenge you the most are often the ones who need you the most.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You've got this.</w:t>
      </w:r>
      <w:r>
        <w:rPr>
          <w:b w:val="0"/>
          <w:i w:val="0"/>
          <w:strike w:val="0"/>
        </w:rPr>
        <w:t xml:space="preserve"> 💪</w:t>
      </w:r>
    </w:p>
    <w:p>
      <w:pPr>
        <w:rPr>
          <w:b w:val="0"/>
          <w:i w:val="0"/>
          <w:strike w:val="0"/>
        </w:rPr>
      </w:pPr>
      <w:r>
        <w:pict>
          <v:rect id="_x0000_i1051" style="width:468pt;height:1.5pt" o:hrpct="1000" o:hrstd="t" o:hr="t" filled="t" fillcolor="gray" stroked="f">
            <v:path strokeok="f"/>
          </v:rect>
        </w:pic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Author:</w:t>
      </w:r>
      <w:r>
        <w:rPr>
          <w:b w:val="0"/>
          <w:i w:val="0"/>
          <w:strike w:val="0"/>
        </w:rPr>
        <w:t xml:space="preserve"> Dr. Greg Blackburn</w:t>
        <w:br/>
      </w:r>
      <w:r>
        <w:rPr>
          <w:b/>
          <w:i w:val="0"/>
          <w:strike w:val="0"/>
        </w:rPr>
        <w:t>Website:</w:t>
      </w:r>
      <w:r>
        <w:rPr>
          <w:b w:val="0"/>
          <w:i w:val="0"/>
          <w:strike w:val="0"/>
        </w:rPr>
        <w:t xml:space="preserve"> www.zazadraft.com</w: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© 2025 Zaza Technologies. This resource is free for teachers. Share with your team, but please keep the attribution intact.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